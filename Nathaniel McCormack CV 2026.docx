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skn-mlo4firstparagraphparagraph"/>
        <w:tblW w:w="0" w:type="auto"/>
        <w:tblCellSpacing w:w="0" w:type="dxa"/>
        <w:tblLayout w:type="fixed"/>
        <w:tblCellMar>
          <w:top w:w="28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97"/>
        <w:gridCol w:w="199"/>
        <w:gridCol w:w="6970"/>
        <w:gridCol w:w="199"/>
        <w:gridCol w:w="1997"/>
      </w:tblGrid>
      <w:tr w:rsidR="001163A9" w14:paraId="4BDA2050" w14:textId="77777777" w:rsidTr="00DA0F28">
        <w:trPr>
          <w:trHeight w:val="827"/>
          <w:tblCellSpacing w:w="0" w:type="dxa"/>
        </w:trPr>
        <w:tc>
          <w:tcPr>
            <w:tcW w:w="1997" w:type="dxa"/>
            <w:tcBorders>
              <w:top w:val="single" w:sz="8" w:space="0" w:color="3C3C3C"/>
              <w:left w:val="single" w:sz="8" w:space="0" w:color="000000"/>
              <w:bottom w:val="single" w:sz="8" w:space="0" w:color="3C3C3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90DE27" w14:textId="77777777" w:rsidR="001163A9" w:rsidRDefault="001163A9">
            <w:pPr>
              <w:pStyle w:val="div"/>
              <w:spacing w:before="160" w:line="260" w:lineRule="atLeast"/>
              <w:ind w:left="160"/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199" w:type="dxa"/>
            <w:tcBorders>
              <w:top w:val="single" w:sz="8" w:space="0" w:color="3C3C3C"/>
              <w:bottom w:val="single" w:sz="8" w:space="0" w:color="3C3C3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A7486D" w14:textId="77777777" w:rsidR="001163A9" w:rsidRDefault="00BC68E9">
            <w:pPr>
              <w:pStyle w:val="div"/>
              <w:spacing w:line="260" w:lineRule="atLeast"/>
              <w:jc w:val="center"/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  </w:t>
            </w:r>
          </w:p>
        </w:tc>
        <w:tc>
          <w:tcPr>
            <w:tcW w:w="6970" w:type="dxa"/>
            <w:tcBorders>
              <w:top w:val="single" w:sz="8" w:space="0" w:color="3C3C3C"/>
              <w:bottom w:val="single" w:sz="8" w:space="0" w:color="3C3C3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92314D" w14:textId="77777777" w:rsidR="001163A9" w:rsidRDefault="001163A9">
            <w:pPr>
              <w:pStyle w:val="div"/>
              <w:spacing w:line="340" w:lineRule="exact"/>
              <w:jc w:val="center"/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7A1730" w14:textId="5BCE5C9F" w:rsidR="001163A9" w:rsidRPr="00111ABF" w:rsidRDefault="006E2391">
            <w:pPr>
              <w:pStyle w:val="documentskn-mlo4txt-caps"/>
              <w:spacing w:line="800" w:lineRule="atLeast"/>
              <w:jc w:val="center"/>
              <w:rPr>
                <w:rStyle w:val="documentPARAGRAPHNAMEnamerownth-child1nth-last-child1namecell"/>
                <w:rFonts w:ascii="Abel" w:eastAsia="Abel" w:hAnsi="Abel" w:cs="Abel"/>
                <w:color w:val="010101"/>
                <w:spacing w:val="16"/>
                <w:sz w:val="60"/>
                <w:szCs w:val="60"/>
              </w:rPr>
            </w:pPr>
            <w:r>
              <w:rPr>
                <w:rStyle w:val="span"/>
                <w:rFonts w:ascii="Abel" w:eastAsia="Abel" w:hAnsi="Abel" w:cs="Abel"/>
                <w:color w:val="010101"/>
                <w:spacing w:val="16"/>
                <w:sz w:val="60"/>
                <w:szCs w:val="60"/>
              </w:rPr>
              <w:t>Nathaniel Mccormack</w:t>
            </w:r>
          </w:p>
          <w:p w14:paraId="31D85977" w14:textId="77777777" w:rsidR="001163A9" w:rsidRDefault="001163A9">
            <w:pPr>
              <w:pStyle w:val="div"/>
              <w:spacing w:line="480" w:lineRule="exact"/>
              <w:jc w:val="center"/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199" w:type="dxa"/>
            <w:tcBorders>
              <w:top w:val="single" w:sz="8" w:space="0" w:color="3C3C3C"/>
              <w:bottom w:val="single" w:sz="8" w:space="0" w:color="3C3C3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ECF994" w14:textId="77777777" w:rsidR="001163A9" w:rsidRDefault="00BC68E9">
            <w:pPr>
              <w:pStyle w:val="documentPARAGRAPHNAMEnamerownth-child1nth-last-child1namecellParagraph"/>
              <w:pBdr>
                <w:top w:val="none" w:sz="0" w:space="0" w:color="auto"/>
                <w:bottom w:val="none" w:sz="0" w:space="0" w:color="auto"/>
              </w:pBdr>
              <w:spacing w:line="260" w:lineRule="atLeast"/>
              <w:jc w:val="center"/>
              <w:textAlignment w:val="top"/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</w:tc>
        <w:tc>
          <w:tcPr>
            <w:tcW w:w="1997" w:type="dxa"/>
            <w:tcBorders>
              <w:top w:val="single" w:sz="8" w:space="0" w:color="3C3C3C"/>
              <w:bottom w:val="single" w:sz="8" w:space="0" w:color="3C3C3C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2F8A51" w14:textId="77777777" w:rsidR="001163A9" w:rsidRDefault="00BC68E9">
            <w:pPr>
              <w:pStyle w:val="documentPARAGRAPHNAMEnamerownth-child1nth-last-child1namecellParagraph"/>
              <w:pBdr>
                <w:top w:val="none" w:sz="0" w:space="0" w:color="auto"/>
                <w:bottom w:val="none" w:sz="0" w:space="0" w:color="auto"/>
              </w:pBdr>
              <w:spacing w:line="260" w:lineRule="atLeast"/>
              <w:jc w:val="center"/>
              <w:textAlignment w:val="top"/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documentPARAGRAPHNAMEnamerownth-child1nth-last-child1namecell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</w:tc>
      </w:tr>
    </w:tbl>
    <w:p w14:paraId="0A168391" w14:textId="000DFAB1" w:rsidR="001163A9" w:rsidRDefault="006873CC">
      <w:pPr>
        <w:pStyle w:val="div"/>
        <w:spacing w:line="400" w:lineRule="exact"/>
        <w:jc w:val="center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B3B7B73" wp14:editId="6579786E">
                <wp:simplePos x="0" y="0"/>
                <wp:positionH relativeFrom="column">
                  <wp:posOffset>1397000</wp:posOffset>
                </wp:positionH>
                <wp:positionV relativeFrom="paragraph">
                  <wp:posOffset>-38100</wp:posOffset>
                </wp:positionV>
                <wp:extent cx="4724400" cy="76200"/>
                <wp:effectExtent l="3175" t="3175" r="0" b="0"/>
                <wp:wrapNone/>
                <wp:docPr id="206161914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4400" cy="76200"/>
                        </a:xfrm>
                        <a:prstGeom prst="rect">
                          <a:avLst/>
                        </a:prstGeom>
                        <a:solidFill>
                          <a:srgbClr val="2C2C2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noFill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A9822" id="Rectangle 2" o:spid="_x0000_s1026" style="position:absolute;margin-left:110pt;margin-top:-3pt;width:372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" o:allowincell="f" fillcolor="#2c2c2c" stroked="f"/>
            </w:pict>
          </mc:Fallback>
        </mc:AlternateContent>
      </w:r>
    </w:p>
    <w:p w14:paraId="1CC217BC" w14:textId="695753A1" w:rsidR="001163A9" w:rsidRDefault="00BC68E9">
      <w:pPr>
        <w:pStyle w:val="documentskn-mlo4address"/>
        <w:jc w:val="center"/>
        <w:rPr>
          <w:rFonts w:ascii="Open Sans" w:eastAsia="Open Sans" w:hAnsi="Open Sans" w:cs="Open Sans"/>
          <w:sz w:val="20"/>
          <w:szCs w:val="20"/>
        </w:rPr>
      </w:pP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 </w:t>
      </w:r>
      <w:r>
        <w:rPr>
          <w:rStyle w:val="documentskn-mlo4icon-row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icon-row"/>
          <w:rFonts w:ascii="Open Sans" w:eastAsia="Open Sans" w:hAnsi="Open Sans" w:cs="Open Sans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3FBE19E" wp14:editId="410B2105">
            <wp:simplePos x="0" y="0"/>
            <wp:positionH relativeFrom="character">
              <wp:posOffset>0</wp:posOffset>
            </wp:positionH>
            <wp:positionV relativeFrom="line">
              <wp:posOffset>120706</wp:posOffset>
            </wp:positionV>
            <wp:extent cx="164897" cy="164988"/>
            <wp:effectExtent l="0" t="0" r="0" b="0"/>
            <wp:wrapNone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897" cy="16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ocumentskn-mlo4icon-rownth-child1icon-svg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   </w:t>
      </w:r>
      <w:r>
        <w:rPr>
          <w:rStyle w:val="documentskn-mlo4icon-row"/>
          <w:rFonts w:ascii="Open Sans" w:eastAsia="Open Sans" w:hAnsi="Open Sans" w:cs="Open Sans"/>
          <w:sz w:val="20"/>
          <w:szCs w:val="20"/>
        </w:rPr>
        <w:t> </w:t>
      </w:r>
      <w:r w:rsidR="006E2391">
        <w:rPr>
          <w:rStyle w:val="documentskn-mlo4addressany"/>
          <w:rFonts w:ascii="Open Sans" w:eastAsia="Open Sans" w:hAnsi="Open Sans" w:cs="Open Sans"/>
          <w:sz w:val="20"/>
          <w:szCs w:val="20"/>
        </w:rPr>
        <w:t>Put your phone number here</w:t>
      </w:r>
      <w:r>
        <w:rPr>
          <w:rStyle w:val="documentskn-mlo4ico-txt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icon-row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 </w:t>
      </w:r>
      <w:r>
        <w:rPr>
          <w:rStyle w:val="documentskn-mlo4icon-row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icon-row"/>
          <w:rFonts w:ascii="Open Sans" w:eastAsia="Open Sans" w:hAnsi="Open Sans" w:cs="Open Sans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2FEA69D" wp14:editId="5E4AC128">
            <wp:simplePos x="0" y="0"/>
            <wp:positionH relativeFrom="character">
              <wp:posOffset>0</wp:posOffset>
            </wp:positionH>
            <wp:positionV relativeFrom="line">
              <wp:posOffset>139743</wp:posOffset>
            </wp:positionV>
            <wp:extent cx="164897" cy="126914"/>
            <wp:effectExtent l="0" t="0" r="0" b="0"/>
            <wp:wrapNone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97" cy="12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ocumentskn-mlo4icon-svg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   </w:t>
      </w:r>
      <w:r>
        <w:rPr>
          <w:rStyle w:val="documentskn-mlo4icon-row"/>
          <w:rFonts w:ascii="Open Sans" w:eastAsia="Open Sans" w:hAnsi="Open Sans" w:cs="Open Sans"/>
          <w:sz w:val="20"/>
          <w:szCs w:val="20"/>
        </w:rPr>
        <w:t> </w:t>
      </w:r>
      <w:r w:rsidR="006E2391">
        <w:rPr>
          <w:rStyle w:val="documentskn-mlo4icon-row"/>
          <w:rFonts w:ascii="Open Sans" w:eastAsia="Open Sans" w:hAnsi="Open Sans" w:cs="Open Sans"/>
          <w:sz w:val="20"/>
          <w:szCs w:val="20"/>
        </w:rPr>
        <w:t>Email Here</w:t>
      </w:r>
      <w:r>
        <w:rPr>
          <w:rStyle w:val="documentskn-mlo4ico-txt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icon-row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 </w:t>
      </w:r>
      <w:r>
        <w:rPr>
          <w:rStyle w:val="documentskn-mlo4icon-rownth-last-child1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icon-rownth-last-child1"/>
          <w:rFonts w:ascii="Open Sans" w:eastAsia="Open Sans" w:hAnsi="Open Sans" w:cs="Open Sans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4E0F97D" wp14:editId="75D02811">
            <wp:simplePos x="0" y="0"/>
            <wp:positionH relativeFrom="character">
              <wp:posOffset>0</wp:posOffset>
            </wp:positionH>
            <wp:positionV relativeFrom="line">
              <wp:posOffset>120706</wp:posOffset>
            </wp:positionV>
            <wp:extent cx="139528" cy="164988"/>
            <wp:effectExtent l="0" t="0" r="0" b="0"/>
            <wp:wrapNone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528" cy="16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ocumentskn-mlo4icon-svg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   </w:t>
      </w:r>
      <w:r>
        <w:rPr>
          <w:rStyle w:val="documentskn-mlo4icon-rownth-last-child1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Auckland,</w:t>
      </w:r>
      <w:r>
        <w:rPr>
          <w:rStyle w:val="documentskn-mlo4ico-txt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Mount Albert</w:t>
      </w:r>
      <w:r>
        <w:rPr>
          <w:rStyle w:val="documentskn-mlo4ico-txt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1025</w:t>
      </w:r>
      <w:r>
        <w:rPr>
          <w:rStyle w:val="documentskn-mlo4ico-txt"/>
          <w:rFonts w:ascii="Open Sans" w:eastAsia="Open Sans" w:hAnsi="Open Sans" w:cs="Open Sans"/>
          <w:sz w:val="20"/>
          <w:szCs w:val="20"/>
        </w:rPr>
        <w:t xml:space="preserve"> </w:t>
      </w:r>
      <w:r>
        <w:rPr>
          <w:rStyle w:val="documentskn-mlo4addressany"/>
          <w:rFonts w:ascii="Open Sans" w:eastAsia="Open Sans" w:hAnsi="Open Sans" w:cs="Open Sans"/>
          <w:sz w:val="20"/>
          <w:szCs w:val="20"/>
        </w:rPr>
        <w:t> </w:t>
      </w:r>
      <w:r>
        <w:rPr>
          <w:rStyle w:val="documentskn-mlo4icon-rownth-last-child1"/>
          <w:rFonts w:ascii="Open Sans" w:eastAsia="Open Sans" w:hAnsi="Open Sans" w:cs="Open Sans"/>
          <w:sz w:val="20"/>
          <w:szCs w:val="20"/>
        </w:rPr>
        <w:t xml:space="preserve"> </w:t>
      </w:r>
    </w:p>
    <w:p w14:paraId="5D155AC4" w14:textId="77777777" w:rsidR="001163A9" w:rsidRDefault="001163A9">
      <w:pPr>
        <w:pStyle w:val="div"/>
        <w:spacing w:line="400" w:lineRule="exact"/>
        <w:jc w:val="center"/>
        <w:rPr>
          <w:rFonts w:ascii="Open Sans" w:eastAsia="Open Sans" w:hAnsi="Open Sans" w:cs="Open Sans"/>
          <w:color w:val="050505"/>
          <w:sz w:val="20"/>
          <w:szCs w:val="20"/>
        </w:rPr>
      </w:pPr>
    </w:p>
    <w:p w14:paraId="1747F862" w14:textId="77777777" w:rsidR="001163A9" w:rsidRDefault="00BC68E9">
      <w:pPr>
        <w:pStyle w:val="documentskn-mlo4heading"/>
        <w:spacing w:line="3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Style w:val="span"/>
          <w:rFonts w:ascii="Barlow Condensed" w:eastAsia="Barlow Condensed" w:hAnsi="Barlow Condensed" w:cs="Barlow Condensed"/>
          <w:color w:val="FFFFFF"/>
          <w:shd w:val="clear" w:color="auto" w:fill="2C2C2C"/>
        </w:rPr>
        <w:t>Professional Summary</w:t>
      </w: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Fonts w:ascii="Open Sans" w:eastAsia="Open Sans" w:hAnsi="Open Sans" w:cs="Open Sans"/>
          <w:noProof/>
          <w:color w:val="050505"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4D9E1786" wp14:editId="44F9598E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7239000" cy="36519"/>
            <wp:effectExtent l="0" t="0" r="0" b="0"/>
            <wp:wrapNone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07FA6" w14:textId="6C4C0F03" w:rsidR="001163A9" w:rsidRDefault="006E2391">
      <w:pPr>
        <w:pStyle w:val="p"/>
        <w:pBdr>
          <w:top w:val="none" w:sz="0" w:space="14" w:color="auto"/>
        </w:pBdr>
        <w:spacing w:after="400" w:line="340" w:lineRule="atLeast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Get chatgpt to make a summary of you and and type it in here or it will look shit</w:t>
      </w:r>
    </w:p>
    <w:p w14:paraId="03562EE9" w14:textId="17B9A3D9" w:rsidR="001163A9" w:rsidRDefault="00BC68E9" w:rsidP="00111ABF">
      <w:pPr>
        <w:pStyle w:val="documentskn-mlo4heading"/>
        <w:spacing w:line="3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Style w:val="span"/>
          <w:rFonts w:ascii="Barlow Condensed" w:eastAsia="Barlow Condensed" w:hAnsi="Barlow Condensed" w:cs="Barlow Condensed"/>
          <w:color w:val="FFFFFF"/>
          <w:shd w:val="clear" w:color="auto" w:fill="2C2C2C"/>
        </w:rPr>
        <w:t>Skills</w:t>
      </w: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Fonts w:ascii="Open Sans" w:eastAsia="Open Sans" w:hAnsi="Open Sans" w:cs="Open Sans"/>
          <w:noProof/>
          <w:color w:val="050505"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2CED6950" wp14:editId="2AEDFBE7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7239000" cy="36519"/>
            <wp:effectExtent l="0" t="0" r="0" b="0"/>
            <wp:wrapNone/>
            <wp:docPr id="100009" name="Picture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720" w:type="dxa"/>
        <w:tblLook w:val="04A0" w:firstRow="1" w:lastRow="0" w:firstColumn="1" w:lastColumn="0" w:noHBand="0" w:noVBand="1"/>
      </w:tblPr>
      <w:tblGrid>
        <w:gridCol w:w="5720"/>
      </w:tblGrid>
      <w:tr w:rsidR="006E2391" w14:paraId="32835B98" w14:textId="77777777" w:rsidTr="006E2391">
        <w:tc>
          <w:tcPr>
            <w:tcW w:w="5720" w:type="dxa"/>
            <w:tcMar>
              <w:left w:w="0" w:type="dxa"/>
            </w:tcMar>
          </w:tcPr>
          <w:p w14:paraId="1F26E747" w14:textId="65C8035E" w:rsidR="006E2391" w:rsidRDefault="006E2391">
            <w:pPr>
              <w:pStyle w:val="p"/>
              <w:numPr>
                <w:ilvl w:val="0"/>
                <w:numId w:val="2"/>
              </w:numPr>
              <w:tabs>
                <w:tab w:val="left" w:pos="260"/>
              </w:tabs>
              <w:spacing w:before="60" w:after="60" w:line="260" w:lineRule="atLeast"/>
              <w:ind w:left="260" w:hanging="260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Put a bunch of skills that could be useful for a job here, use bullet points. </w:t>
            </w:r>
          </w:p>
        </w:tc>
      </w:tr>
      <w:tr w:rsidR="006E2391" w14:paraId="2EDD0980" w14:textId="77777777" w:rsidTr="006E2391">
        <w:tc>
          <w:tcPr>
            <w:tcW w:w="5720" w:type="dxa"/>
          </w:tcPr>
          <w:p w14:paraId="1D1AF95C" w14:textId="77777777" w:rsidR="006E2391" w:rsidRDefault="006E2391"/>
        </w:tc>
      </w:tr>
    </w:tbl>
    <w:tbl>
      <w:tblPr>
        <w:tblStyle w:val="documentskn-mlo4mid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780"/>
        <w:gridCol w:w="600"/>
        <w:gridCol w:w="605"/>
        <w:gridCol w:w="3455"/>
      </w:tblGrid>
      <w:tr w:rsidR="001163A9" w14:paraId="173F90F1" w14:textId="77777777" w:rsidTr="00111ABF">
        <w:trPr>
          <w:trHeight w:val="3621"/>
          <w:tblCellSpacing w:w="0" w:type="dxa"/>
        </w:trPr>
        <w:tc>
          <w:tcPr>
            <w:tcW w:w="67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C24D7C" w14:textId="77777777" w:rsidR="001163A9" w:rsidRDefault="00BC68E9">
            <w:pPr>
              <w:pStyle w:val="documentskn-mlo4heading"/>
              <w:spacing w:line="300" w:lineRule="exact"/>
              <w:rPr>
                <w:rStyle w:val="documentskn-mlo4mid-section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documentheadingpadding"/>
                <w:color w:val="FFFFFF"/>
                <w:shd w:val="clear" w:color="auto" w:fill="2C2C2C"/>
              </w:rPr>
              <w:t>   </w:t>
            </w:r>
            <w:r>
              <w:rPr>
                <w:rStyle w:val="span"/>
                <w:rFonts w:ascii="Barlow Condensed" w:eastAsia="Barlow Condensed" w:hAnsi="Barlow Condensed" w:cs="Barlow Condensed"/>
                <w:color w:val="FFFFFF"/>
                <w:shd w:val="clear" w:color="auto" w:fill="2C2C2C"/>
              </w:rPr>
              <w:t>Experience</w:t>
            </w:r>
            <w:r>
              <w:rPr>
                <w:rStyle w:val="documentheadingpadding"/>
                <w:color w:val="FFFFFF"/>
                <w:shd w:val="clear" w:color="auto" w:fill="2C2C2C"/>
              </w:rPr>
              <w:t>   </w:t>
            </w:r>
            <w:r>
              <w:rPr>
                <w:rStyle w:val="documentskn-mlo4mid-sectionleft-box"/>
                <w:rFonts w:ascii="Open Sans" w:eastAsia="Open Sans" w:hAnsi="Open Sans" w:cs="Open Sans"/>
                <w:noProof/>
                <w:color w:val="050505"/>
                <w:sz w:val="2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06E59E98" wp14:editId="3201E03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184150</wp:posOffset>
                  </wp:positionV>
                  <wp:extent cx="4305300" cy="21719"/>
                  <wp:effectExtent l="0" t="0" r="0" b="0"/>
                  <wp:wrapNone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documentskn-mlo4firstparagraphparagraph"/>
              <w:tblW w:w="0" w:type="auto"/>
              <w:tblCellSpacing w:w="0" w:type="dxa"/>
              <w:tblLayout w:type="fixed"/>
              <w:tblCellMar>
                <w:top w:w="28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000"/>
              <w:gridCol w:w="500"/>
              <w:gridCol w:w="4280"/>
            </w:tblGrid>
            <w:tr w:rsidR="001163A9" w14:paraId="66779BBC" w14:textId="77777777">
              <w:trPr>
                <w:tblCellSpacing w:w="0" w:type="dxa"/>
              </w:trPr>
              <w:tc>
                <w:tcPr>
                  <w:tcW w:w="2000" w:type="dxa"/>
                  <w:tcMar>
                    <w:top w:w="4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239404" w14:textId="3E9CF070" w:rsidR="001163A9" w:rsidRDefault="006E2391" w:rsidP="00111ABF">
                  <w:pPr>
                    <w:spacing w:line="260" w:lineRule="atLeast"/>
                    <w:textAlignment w:val="auto"/>
                    <w:rPr>
                      <w:rStyle w:val="spa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Start date </w:t>
                  </w:r>
                  <w:r w:rsidR="00111ABF">
                    <w:rPr>
                      <w:rStyle w:val="spa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–</w:t>
                  </w:r>
                  <w:r w:rsidR="00BC68E9">
                    <w:rPr>
                      <w:rStyle w:val="spa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end date/present</w:t>
                  </w:r>
                </w:p>
              </w:tc>
              <w:tc>
                <w:tcPr>
                  <w:tcW w:w="50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F254F7" w14:textId="77777777" w:rsidR="001163A9" w:rsidRDefault="001163A9">
                  <w:pPr>
                    <w:spacing w:line="260" w:lineRule="atLeast"/>
                    <w:jc w:val="right"/>
                    <w:textAlignment w:val="auto"/>
                    <w:rPr>
                      <w:rStyle w:val="documentsec-exprparagraph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42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AD61B2" w14:textId="77777777" w:rsidR="001163A9" w:rsidRDefault="006E2391" w:rsidP="006E2391">
                  <w:pPr>
                    <w:pStyle w:val="documentskn-mlo4sec-exprullinth-last-child1"/>
                    <w:pBdr>
                      <w:left w:val="none" w:sz="0" w:space="3" w:color="auto"/>
                    </w:pBdr>
                    <w:spacing w:line="260" w:lineRule="atLeast"/>
                    <w:ind w:left="260"/>
                    <w:rPr>
                      <w:rStyle w:val="span"/>
                      <w:rFonts w:ascii="Open Sans" w:eastAsia="Open Sans" w:hAnsi="Open Sans" w:cs="Open Sans"/>
                      <w:b/>
                      <w:bCs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b/>
                      <w:bCs/>
                      <w:color w:val="050505"/>
                      <w:sz w:val="20"/>
                      <w:szCs w:val="20"/>
                    </w:rPr>
                    <w:t>TITLE IN CAPS</w:t>
                  </w:r>
                </w:p>
                <w:p w14:paraId="405DB864" w14:textId="39D91C56" w:rsidR="006E2391" w:rsidRPr="006E2391" w:rsidRDefault="006E2391" w:rsidP="006E2391">
                  <w:pPr>
                    <w:pStyle w:val="documentskn-mlo4sec-exprullinth-last-child1"/>
                    <w:numPr>
                      <w:ilvl w:val="0"/>
                      <w:numId w:val="13"/>
                    </w:numPr>
                    <w:pBdr>
                      <w:left w:val="none" w:sz="0" w:space="3" w:color="auto"/>
                    </w:pBdr>
                    <w:spacing w:line="260" w:lineRule="atLeast"/>
                    <w:rPr>
                      <w:rStyle w:val="spa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Information about experience and skill needed in bullet points. (ask parents to try think of anything that could count. Use freelance work like mowing lawns and stuff)</w:t>
                  </w:r>
                </w:p>
              </w:tc>
            </w:tr>
          </w:tbl>
          <w:p w14:paraId="159E591C" w14:textId="77777777" w:rsidR="001163A9" w:rsidRDefault="001163A9">
            <w:pPr>
              <w:rPr>
                <w:rStyle w:val="documentskn-mlo4mid-section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CD4A88" w14:textId="77777777" w:rsidR="001163A9" w:rsidRDefault="001163A9">
            <w:pPr>
              <w:pStyle w:val="documentskn-mlo4mid-sectionleftmidcellParagraph"/>
              <w:spacing w:line="260" w:lineRule="atLeast"/>
              <w:textAlignment w:val="auto"/>
              <w:rPr>
                <w:rStyle w:val="documentskn-mlo4mid-sectionleftmid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605" w:type="dxa"/>
            <w:tcBorders>
              <w:lef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B1288F" w14:textId="77777777" w:rsidR="001163A9" w:rsidRDefault="001163A9">
            <w:pPr>
              <w:pStyle w:val="documentskn-mlo4mid-sectionleftmidcellParagraph"/>
              <w:spacing w:line="260" w:lineRule="atLeast"/>
              <w:textAlignment w:val="auto"/>
              <w:rPr>
                <w:rStyle w:val="documentskn-mlo4mid-sectionleftmid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3455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0B3B92" w14:textId="7E0A630E" w:rsidR="001163A9" w:rsidRDefault="00BC68E9" w:rsidP="00111ABF">
            <w:pPr>
              <w:pStyle w:val="documentskn-mlo4heading"/>
              <w:spacing w:line="300" w:lineRule="exact"/>
              <w:rPr>
                <w:rStyle w:val="documentskn-mlo4mid-sectiondiv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documentheadingpadding"/>
                <w:color w:val="FFFFFF"/>
                <w:shd w:val="clear" w:color="auto" w:fill="2C2C2C"/>
              </w:rPr>
              <w:t>   </w:t>
            </w:r>
            <w:r>
              <w:rPr>
                <w:rStyle w:val="span"/>
                <w:rFonts w:ascii="Barlow Condensed" w:eastAsia="Barlow Condensed" w:hAnsi="Barlow Condensed" w:cs="Barlow Condensed"/>
                <w:color w:val="FFFFFF"/>
                <w:shd w:val="clear" w:color="auto" w:fill="2C2C2C"/>
              </w:rPr>
              <w:t>Education</w:t>
            </w:r>
            <w:r>
              <w:rPr>
                <w:rStyle w:val="documentheadingpadding"/>
                <w:color w:val="FFFFFF"/>
                <w:shd w:val="clear" w:color="auto" w:fill="2C2C2C"/>
              </w:rPr>
              <w:t>   </w:t>
            </w:r>
            <w:r>
              <w:rPr>
                <w:rStyle w:val="documentskn-mlo4mid-sectiondiv"/>
                <w:rFonts w:ascii="Open Sans" w:eastAsia="Open Sans" w:hAnsi="Open Sans" w:cs="Open Sans"/>
                <w:noProof/>
                <w:color w:val="050505"/>
                <w:sz w:val="20"/>
                <w:szCs w:val="20"/>
              </w:rPr>
              <w:drawing>
                <wp:anchor distT="0" distB="0" distL="114300" distR="114300" simplePos="0" relativeHeight="251665408" behindDoc="1" locked="0" layoutInCell="1" allowOverlap="1" wp14:anchorId="0D049F1E" wp14:editId="0558E74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184150</wp:posOffset>
                  </wp:positionV>
                  <wp:extent cx="2193925" cy="11068"/>
                  <wp:effectExtent l="0" t="0" r="0" b="0"/>
                  <wp:wrapNone/>
                  <wp:docPr id="100013" name="Pictur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925" cy="1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F92861" w14:textId="77777777" w:rsidR="001163A9" w:rsidRDefault="00BC68E9">
            <w:pPr>
              <w:pStyle w:val="documentskn-mlo4disp-block"/>
              <w:spacing w:after="60"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xpected graduation </w:t>
            </w:r>
            <w:r>
              <w:rPr>
                <w:rStyle w:val="documentskn-mlo4txt-bold"/>
                <w:rFonts w:ascii="Open Sans" w:eastAsia="Open Sans" w:hAnsi="Open Sans" w:cs="Open Sans"/>
                <w:color w:val="050505"/>
                <w:sz w:val="20"/>
                <w:szCs w:val="20"/>
              </w:rPr>
              <w:t>Nov 2028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0E8EF100" w14:textId="77777777" w:rsidR="001163A9" w:rsidRDefault="00BC68E9">
            <w:pPr>
              <w:pStyle w:val="documentskn-mlo4disp-block"/>
              <w:spacing w:after="60" w:line="260" w:lineRule="atLeast"/>
              <w:rPr>
                <w:rStyle w:val="documentskn-mlo4mid-sectiondiv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Mount Albert Grammar School, </w:t>
            </w:r>
          </w:p>
          <w:p w14:paraId="1CC045B9" w14:textId="77777777" w:rsidR="001163A9" w:rsidRDefault="00BC68E9">
            <w:pPr>
              <w:spacing w:line="260" w:lineRule="atLeast"/>
              <w:textAlignment w:val="auto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Mount Albert</w:t>
            </w:r>
            <w:r>
              <w:rPr>
                <w:rStyle w:val="documentskn-mlo4mid-sectiondiv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</w:tc>
      </w:tr>
    </w:tbl>
    <w:p w14:paraId="5BB9BC2D" w14:textId="77777777" w:rsidR="001163A9" w:rsidRDefault="00BC68E9">
      <w:pPr>
        <w:pStyle w:val="documentskn-mlo4heading"/>
        <w:spacing w:line="3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Style w:val="span"/>
          <w:rFonts w:ascii="Barlow Condensed" w:eastAsia="Barlow Condensed" w:hAnsi="Barlow Condensed" w:cs="Barlow Condensed"/>
          <w:color w:val="FFFFFF"/>
          <w:shd w:val="clear" w:color="auto" w:fill="2C2C2C"/>
        </w:rPr>
        <w:t>Volunteer Experience</w:t>
      </w: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Fonts w:ascii="Open Sans" w:eastAsia="Open Sans" w:hAnsi="Open Sans" w:cs="Open Sans"/>
          <w:noProof/>
          <w:color w:val="050505"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3EADCDDC" wp14:editId="2CBF51CE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7239000" cy="36519"/>
            <wp:effectExtent l="0" t="0" r="0" b="0"/>
            <wp:wrapNone/>
            <wp:docPr id="100015" name="Picture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documentskn-mlo4firstparagraphparagraph"/>
        <w:tblW w:w="0" w:type="auto"/>
        <w:tblCellSpacing w:w="0" w:type="dxa"/>
        <w:tblLayout w:type="fixed"/>
        <w:tblCellMar>
          <w:top w:w="28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500"/>
        <w:gridCol w:w="8940"/>
      </w:tblGrid>
      <w:tr w:rsidR="001163A9" w14:paraId="5E97105A" w14:textId="77777777">
        <w:trPr>
          <w:tblCellSpacing w:w="0" w:type="dxa"/>
        </w:trPr>
        <w:tc>
          <w:tcPr>
            <w:tcW w:w="2000" w:type="dxa"/>
            <w:tcMar>
              <w:top w:w="260" w:type="dxa"/>
              <w:left w:w="0" w:type="dxa"/>
              <w:bottom w:w="0" w:type="dxa"/>
              <w:right w:w="0" w:type="dxa"/>
            </w:tcMar>
            <w:hideMark/>
          </w:tcPr>
          <w:p w14:paraId="7F74EC46" w14:textId="70679AA7" w:rsidR="001163A9" w:rsidRDefault="006E2391">
            <w:pPr>
              <w:spacing w:line="260" w:lineRule="atLeast"/>
              <w:jc w:val="right"/>
              <w:textAlignment w:val="auto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Start date –</w:t>
            </w:r>
            <w:r w:rsidR="00BC68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end date/</w:t>
            </w:r>
            <w:r w:rsidR="00BC68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Present</w:t>
            </w:r>
          </w:p>
        </w:tc>
        <w:tc>
          <w:tcPr>
            <w:tcW w:w="50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43994924" w14:textId="77777777" w:rsidR="001163A9" w:rsidRDefault="001163A9">
            <w:pPr>
              <w:spacing w:line="260" w:lineRule="atLeast"/>
              <w:jc w:val="right"/>
              <w:textAlignment w:val="auto"/>
              <w:rPr>
                <w:rStyle w:val="documentparagraphTableexpr-date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8940" w:type="dxa"/>
            <w:tcMar>
              <w:top w:w="400" w:type="dxa"/>
              <w:left w:w="0" w:type="dxa"/>
              <w:bottom w:w="0" w:type="dxa"/>
              <w:right w:w="0" w:type="dxa"/>
            </w:tcMar>
          </w:tcPr>
          <w:p w14:paraId="3EDE4C5A" w14:textId="77777777" w:rsidR="001163A9" w:rsidRDefault="006E2391" w:rsidP="006E2391">
            <w:pPr>
              <w:pStyle w:val="documentskn-mlo4ulli"/>
              <w:spacing w:line="260" w:lineRule="atLeast"/>
              <w:ind w:left="260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TITLE IN CAPS</w:t>
            </w:r>
          </w:p>
          <w:p w14:paraId="0E834FBF" w14:textId="4C94D7D0" w:rsidR="006E2391" w:rsidRPr="006E2391" w:rsidRDefault="006E2391" w:rsidP="006E2391">
            <w:pPr>
              <w:pStyle w:val="documentskn-mlo4ulli"/>
              <w:numPr>
                <w:ilvl w:val="0"/>
                <w:numId w:val="13"/>
              </w:numPr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Main skills required and what you did in bulletpoints (delete whole section if you don’t hace volunteer experience)</w:t>
            </w:r>
          </w:p>
        </w:tc>
      </w:tr>
    </w:tbl>
    <w:p w14:paraId="19213917" w14:textId="77777777" w:rsidR="001163A9" w:rsidRDefault="00BC68E9">
      <w:pPr>
        <w:pStyle w:val="documentskn-mlo4heading"/>
        <w:spacing w:line="300" w:lineRule="exact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Style w:val="span"/>
          <w:rFonts w:ascii="Barlow Condensed" w:eastAsia="Barlow Condensed" w:hAnsi="Barlow Condensed" w:cs="Barlow Condensed"/>
          <w:color w:val="FFFFFF"/>
          <w:shd w:val="clear" w:color="auto" w:fill="2C2C2C"/>
        </w:rPr>
        <w:t>Community Service</w:t>
      </w:r>
      <w:r>
        <w:rPr>
          <w:rStyle w:val="documentheadingpadding"/>
          <w:color w:val="FFFFFF"/>
          <w:shd w:val="clear" w:color="auto" w:fill="2C2C2C"/>
        </w:rPr>
        <w:t>   </w:t>
      </w:r>
      <w:r>
        <w:rPr>
          <w:rFonts w:ascii="Open Sans" w:eastAsia="Open Sans" w:hAnsi="Open Sans" w:cs="Open Sans"/>
          <w:noProof/>
          <w:color w:val="050505"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42B2205B" wp14:editId="469018B4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7239000" cy="36519"/>
            <wp:effectExtent l="0" t="0" r="0" b="0"/>
            <wp:wrapNone/>
            <wp:docPr id="100017" name="Picture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documentskn-mlo4firstparagraphparagraph"/>
        <w:tblW w:w="0" w:type="auto"/>
        <w:tblCellSpacing w:w="0" w:type="dxa"/>
        <w:tblLayout w:type="fixed"/>
        <w:tblCellMar>
          <w:top w:w="28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00"/>
        <w:gridCol w:w="500"/>
        <w:gridCol w:w="8940"/>
      </w:tblGrid>
      <w:tr w:rsidR="001163A9" w14:paraId="00CA3C26" w14:textId="77777777">
        <w:trPr>
          <w:tblCellSpacing w:w="0" w:type="dxa"/>
        </w:trPr>
        <w:tc>
          <w:tcPr>
            <w:tcW w:w="2000" w:type="dxa"/>
            <w:tcMar>
              <w:top w:w="260" w:type="dxa"/>
              <w:left w:w="0" w:type="dxa"/>
              <w:bottom w:w="0" w:type="dxa"/>
              <w:right w:w="0" w:type="dxa"/>
            </w:tcMar>
            <w:hideMark/>
          </w:tcPr>
          <w:p w14:paraId="2A97DD4E" w14:textId="4C0B425A" w:rsidR="001163A9" w:rsidRDefault="006E2391" w:rsidP="00111ABF">
            <w:pPr>
              <w:spacing w:line="260" w:lineRule="atLeast"/>
              <w:textAlignment w:val="auto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Start Date – end date/ present</w:t>
            </w:r>
          </w:p>
        </w:tc>
        <w:tc>
          <w:tcPr>
            <w:tcW w:w="50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1F11CAC9" w14:textId="77777777" w:rsidR="001163A9" w:rsidRDefault="001163A9">
            <w:pPr>
              <w:spacing w:line="260" w:lineRule="atLeast"/>
              <w:jc w:val="right"/>
              <w:textAlignment w:val="auto"/>
              <w:rPr>
                <w:rStyle w:val="documentparagraphTableexpr-date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8940" w:type="dxa"/>
            <w:tcMar>
              <w:top w:w="400" w:type="dxa"/>
              <w:left w:w="0" w:type="dxa"/>
              <w:bottom w:w="0" w:type="dxa"/>
              <w:right w:w="0" w:type="dxa"/>
            </w:tcMar>
            <w:hideMark/>
          </w:tcPr>
          <w:p w14:paraId="2E587D4E" w14:textId="77777777" w:rsidR="001163A9" w:rsidRDefault="006E2391" w:rsidP="006E2391">
            <w:pPr>
              <w:pStyle w:val="documentskn-mlo4ullinth-last-child1"/>
              <w:pBdr>
                <w:left w:val="none" w:sz="0" w:space="3" w:color="auto"/>
              </w:pBdr>
              <w:spacing w:line="260" w:lineRule="atLeast"/>
              <w:ind w:left="260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TITLE IN CAPS</w:t>
            </w:r>
          </w:p>
          <w:p w14:paraId="779A981B" w14:textId="154B2332" w:rsidR="006E2391" w:rsidRPr="006E2391" w:rsidRDefault="006E2391" w:rsidP="006E2391">
            <w:pPr>
              <w:pStyle w:val="documentskn-mlo4ullinth-last-child1"/>
              <w:numPr>
                <w:ilvl w:val="0"/>
                <w:numId w:val="13"/>
              </w:numPr>
              <w:pBdr>
                <w:left w:val="none" w:sz="0" w:space="3" w:color="auto"/>
              </w:pBdr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Out line what you did and how much you did (delete whole section if you don’t have community service)</w:t>
            </w:r>
          </w:p>
        </w:tc>
      </w:tr>
    </w:tbl>
    <w:p w14:paraId="6972267D" w14:textId="77777777" w:rsidR="001163A9" w:rsidRDefault="001163A9">
      <w:pPr>
        <w:rPr>
          <w:rFonts w:ascii="Open Sans" w:eastAsia="Open Sans" w:hAnsi="Open Sans" w:cs="Open Sans"/>
          <w:color w:val="050505"/>
          <w:sz w:val="20"/>
          <w:szCs w:val="20"/>
        </w:rPr>
      </w:pPr>
    </w:p>
    <w:sectPr w:rsidR="001163A9">
      <w:pgSz w:w="12240" w:h="15840"/>
      <w:pgMar w:top="400" w:right="400" w:bottom="400" w:left="4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  <w:embedRegular r:id="rId1" w:fontKey="{5518FC6F-29E8-4626-8CD1-221599F63E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2" w:fontKey="{066DCDA5-747A-4DD6-8D8F-E50E0854C6FF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B8756C6B-34A5-4C6C-9041-531CBD0D405F}"/>
    <w:embedBold r:id="rId4" w:fontKey="{F5EDE4DE-E137-4BAD-93F8-A090CEC77426}"/>
  </w:font>
  <w:font w:name="Abel">
    <w:charset w:val="00"/>
    <w:family w:val="auto"/>
    <w:pitch w:val="variable"/>
    <w:sig w:usb0="00000003" w:usb1="00000000" w:usb2="00000000" w:usb3="00000000" w:csb0="00000001" w:csb1="00000000"/>
    <w:embedRegular r:id="rId5" w:fontKey="{E1CD2165-C9A1-49ED-A5BE-D5338DA692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EB28C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78DF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1CED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7276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8A39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D053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4E8A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E6B8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4028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1CE15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CECF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E6DA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72B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A9E9F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3685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80EE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00FB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A261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2E27F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8CA4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44CF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A4D7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B290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A48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DAFD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2A85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146E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4EAEA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E687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4A79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8E4A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6847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70BF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08D4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305B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34A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6EA90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FAC1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3EA5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1453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72B2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26EB1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06F5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5E46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7420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998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BA5A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66E9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DCB5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E45F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6AC7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7E2A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9E2A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3AEF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72855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761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A05D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AB8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B073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FC13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2E3D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3041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1E78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64694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36EB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9425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FA79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9CC0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B07E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8CF5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5E0B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1064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69614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18DE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46E0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A608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18EC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E0A2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B670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FAEE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88E9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7818C5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2C0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E46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BA20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5CBA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08E3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545C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FAF0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7EC6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F6811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2A3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8003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3CC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2E56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76F5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4ECE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3C0A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282F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4F444E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5E01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E4D5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3A58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1CE9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54B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BC7F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76F1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A5F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4485BAA"/>
    <w:multiLevelType w:val="hybridMultilevel"/>
    <w:tmpl w:val="B460750C"/>
    <w:lvl w:ilvl="0" w:tplc="1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 w16cid:durableId="1595241570">
    <w:abstractNumId w:val="0"/>
  </w:num>
  <w:num w:numId="2" w16cid:durableId="1872523755">
    <w:abstractNumId w:val="1"/>
  </w:num>
  <w:num w:numId="3" w16cid:durableId="676470312">
    <w:abstractNumId w:val="2"/>
  </w:num>
  <w:num w:numId="4" w16cid:durableId="2037071654">
    <w:abstractNumId w:val="3"/>
  </w:num>
  <w:num w:numId="5" w16cid:durableId="1340887434">
    <w:abstractNumId w:val="4"/>
  </w:num>
  <w:num w:numId="6" w16cid:durableId="1105617571">
    <w:abstractNumId w:val="5"/>
  </w:num>
  <w:num w:numId="7" w16cid:durableId="532613451">
    <w:abstractNumId w:val="6"/>
  </w:num>
  <w:num w:numId="8" w16cid:durableId="212155758">
    <w:abstractNumId w:val="7"/>
  </w:num>
  <w:num w:numId="9" w16cid:durableId="1324896989">
    <w:abstractNumId w:val="8"/>
  </w:num>
  <w:num w:numId="10" w16cid:durableId="692539566">
    <w:abstractNumId w:val="9"/>
  </w:num>
  <w:num w:numId="11" w16cid:durableId="1869830099">
    <w:abstractNumId w:val="10"/>
  </w:num>
  <w:num w:numId="12" w16cid:durableId="1092823436">
    <w:abstractNumId w:val="11"/>
  </w:num>
  <w:num w:numId="13" w16cid:durableId="4831595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A9"/>
    <w:rsid w:val="00111ABF"/>
    <w:rsid w:val="001163A9"/>
    <w:rsid w:val="001903D1"/>
    <w:rsid w:val="00476C88"/>
    <w:rsid w:val="006873CC"/>
    <w:rsid w:val="006E2391"/>
    <w:rsid w:val="007D66B4"/>
    <w:rsid w:val="008802A7"/>
    <w:rsid w:val="00A42348"/>
    <w:rsid w:val="00DA0F28"/>
    <w:rsid w:val="00F3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53CE"/>
  <w15:docId w15:val="{4CCBA2B1-12C5-4DF3-A396-A7CE5C4D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o4fontsize">
    <w:name w:val="document_skn-mlo4_fontsize"/>
    <w:basedOn w:val="Normal"/>
    <w:rPr>
      <w:sz w:val="20"/>
      <w:szCs w:val="20"/>
    </w:rPr>
  </w:style>
  <w:style w:type="paragraph" w:customStyle="1" w:styleId="documentskn-mlo4top-section">
    <w:name w:val="document_skn-mlo4_top-section"/>
    <w:basedOn w:val="Normal"/>
    <w:pPr>
      <w:jc w:val="center"/>
    </w:pPr>
  </w:style>
  <w:style w:type="paragraph" w:customStyle="1" w:styleId="div">
    <w:name w:val="div"/>
    <w:basedOn w:val="Normal"/>
  </w:style>
  <w:style w:type="paragraph" w:customStyle="1" w:styleId="documentskn-mlo4name-secsection">
    <w:name w:val="document_skn-mlo4_name-sec_section"/>
    <w:basedOn w:val="Normal"/>
  </w:style>
  <w:style w:type="character" w:customStyle="1" w:styleId="documentPARAGRAPHNAMEnamerownth-child1nth-last-child1namecell">
    <w:name w:val="document_PARAGRAPH_NAME_namerow_nth-child(1)_nth-last-child(1)_namecell"/>
    <w:basedOn w:val="DefaultParagraphFont"/>
  </w:style>
  <w:style w:type="paragraph" w:customStyle="1" w:styleId="documentskn-mlo4txt-caps">
    <w:name w:val="document_skn-mlo4_txt-caps"/>
    <w:basedOn w:val="Normal"/>
    <w:rPr>
      <w:cap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AGRAPHNAMEnamerownth-child1nth-last-child1namecellParagraph">
    <w:name w:val="document_PARAGRAPH_NAME_namerow_nth-child(1)_nth-last-child(1)_namecell Paragraph"/>
    <w:basedOn w:val="Normal"/>
    <w:pPr>
      <w:pBdr>
        <w:top w:val="single" w:sz="8" w:space="0" w:color="3C3C3C"/>
        <w:bottom w:val="single" w:sz="8" w:space="0" w:color="3C3C3C"/>
      </w:pBdr>
    </w:pPr>
  </w:style>
  <w:style w:type="table" w:customStyle="1" w:styleId="documentskn-mlo4firstparagraphparagraph">
    <w:name w:val="document_skn-mlo4_firstparagraph_paragraph"/>
    <w:basedOn w:val="TableNormal"/>
    <w:tblPr/>
  </w:style>
  <w:style w:type="paragraph" w:customStyle="1" w:styleId="documentskn-mlo4sectionnth-child1">
    <w:name w:val="document_skn-mlo4_section_nth-child(1)"/>
    <w:basedOn w:val="Normal"/>
  </w:style>
  <w:style w:type="paragraph" w:customStyle="1" w:styleId="documentskn-mlo4firstparagraphparagraphParagraph">
    <w:name w:val="document_skn-mlo4_firstparagraph_paragraph Paragraph"/>
    <w:basedOn w:val="Normal"/>
    <w:pPr>
      <w:pBdr>
        <w:top w:val="none" w:sz="0" w:space="14" w:color="auto"/>
      </w:pBdr>
    </w:pPr>
  </w:style>
  <w:style w:type="paragraph" w:customStyle="1" w:styleId="documentskn-mlo4address">
    <w:name w:val="document_skn-mlo4_address"/>
    <w:basedOn w:val="Normal"/>
    <w:pPr>
      <w:spacing w:line="440" w:lineRule="atLeast"/>
    </w:pPr>
    <w:rPr>
      <w:color w:val="000000"/>
    </w:rPr>
  </w:style>
  <w:style w:type="character" w:customStyle="1" w:styleId="documentskn-mlo4icon-row">
    <w:name w:val="document_skn-mlo4_icon-row"/>
    <w:basedOn w:val="DefaultParagraphFont"/>
  </w:style>
  <w:style w:type="character" w:customStyle="1" w:styleId="documentskn-mlo4addressany">
    <w:name w:val="document_skn-mlo4_address_any"/>
    <w:basedOn w:val="DefaultParagraphFont"/>
  </w:style>
  <w:style w:type="character" w:customStyle="1" w:styleId="documentskn-mlo4icon-rownth-child1icon-svg">
    <w:name w:val="document_skn-mlo4_icon-row_nth-child(1)_icon-svg"/>
    <w:basedOn w:val="DefaultParagraphFont"/>
  </w:style>
  <w:style w:type="character" w:customStyle="1" w:styleId="documentskn-mlo4ico-txt">
    <w:name w:val="document_skn-mlo4_ico-txt"/>
    <w:basedOn w:val="DefaultParagraphFont"/>
  </w:style>
  <w:style w:type="character" w:customStyle="1" w:styleId="documentskn-mlo4icon-svg">
    <w:name w:val="document_skn-mlo4_icon-svg"/>
    <w:basedOn w:val="DefaultParagraphFont"/>
  </w:style>
  <w:style w:type="character" w:customStyle="1" w:styleId="documentskn-mlo4icon-rownth-last-child1">
    <w:name w:val="document_skn-mlo4_icon-row_nth-last-child(1)"/>
    <w:basedOn w:val="DefaultParagraphFont"/>
  </w:style>
  <w:style w:type="character" w:customStyle="1" w:styleId="documentskn-mlo4addressCharacter">
    <w:name w:val="document_skn-mlo4_address Character"/>
    <w:basedOn w:val="DefaultParagraphFont"/>
    <w:rPr>
      <w:color w:val="000000"/>
    </w:rPr>
  </w:style>
  <w:style w:type="paragraph" w:customStyle="1" w:styleId="documentskn-mlo4top-sectionsectionleft-align">
    <w:name w:val="document_skn-mlo4_top-section_section_left-align"/>
    <w:basedOn w:val="Normal"/>
  </w:style>
  <w:style w:type="paragraph" w:customStyle="1" w:styleId="documentskn-mlo4heading">
    <w:name w:val="document_skn-mlo4_heading"/>
    <w:basedOn w:val="Normal"/>
  </w:style>
  <w:style w:type="character" w:customStyle="1" w:styleId="documentskn-mlo4sectionTitle">
    <w:name w:val="document_skn-mlo4_sectionTitle"/>
    <w:basedOn w:val="DefaultParagraphFont"/>
    <w:rPr>
      <w:rFonts w:ascii="Barlow Condensed" w:eastAsia="Barlow Condensed" w:hAnsi="Barlow Condensed" w:cs="Barlow Condensed"/>
      <w:color w:val="FFFFFF"/>
      <w:sz w:val="24"/>
      <w:szCs w:val="24"/>
      <w:shd w:val="clear" w:color="auto" w:fill="2C2C2C"/>
    </w:rPr>
  </w:style>
  <w:style w:type="character" w:customStyle="1" w:styleId="documentheadingpadding">
    <w:name w:val="document_headingpadding"/>
    <w:basedOn w:val="DefaultParagraphFont"/>
    <w:rPr>
      <w:rFonts w:ascii="Arial" w:eastAsia="Arial" w:hAnsi="Arial" w:cs="Arial"/>
      <w:sz w:val="24"/>
      <w:szCs w:val="24"/>
    </w:rPr>
  </w:style>
  <w:style w:type="paragraph" w:customStyle="1" w:styleId="p">
    <w:name w:val="p"/>
    <w:basedOn w:val="Normal"/>
  </w:style>
  <w:style w:type="paragraph" w:customStyle="1" w:styleId="documentskn-mlo4twocolsectionliasposeli">
    <w:name w:val="document_skn-mlo4_twocolsection_li_asposeli"/>
    <w:basedOn w:val="Normal"/>
  </w:style>
  <w:style w:type="character" w:customStyle="1" w:styleId="pCharacter">
    <w:name w:val="p Character"/>
    <w:basedOn w:val="DefaultParagraphFont"/>
    <w:rPr>
      <w:bdr w:val="none" w:sz="0" w:space="0" w:color="auto"/>
      <w:vertAlign w:val="baseline"/>
    </w:rPr>
  </w:style>
  <w:style w:type="paragraph" w:customStyle="1" w:styleId="documentskn-mlo4top-sectionparagraph">
    <w:name w:val="document_skn-mlo4_top-section_paragraph"/>
    <w:basedOn w:val="Normal"/>
  </w:style>
  <w:style w:type="character" w:customStyle="1" w:styleId="documentskn-mlo4mid-sectionleft-box">
    <w:name w:val="document_skn-mlo4_mid-section_left-box"/>
    <w:basedOn w:val="DefaultParagraphFont"/>
  </w:style>
  <w:style w:type="character" w:customStyle="1" w:styleId="documentsec-exprparagraphTableany">
    <w:name w:val="document_sec-expr_paragraphTable &gt; any"/>
    <w:basedOn w:val="DefaultParagraphFont"/>
  </w:style>
  <w:style w:type="character" w:customStyle="1" w:styleId="documentfirstparagraphparagraphparagraphTablediv">
    <w:name w:val="document_firstparagraph_paragraph_paragraphTable &gt; div"/>
    <w:basedOn w:val="DefaultParagraphFont"/>
  </w:style>
  <w:style w:type="paragraph" w:customStyle="1" w:styleId="documentskn-mlo4disp-block">
    <w:name w:val="document_skn-mlo4_disp-block"/>
    <w:basedOn w:val="Normal"/>
  </w:style>
  <w:style w:type="character" w:customStyle="1" w:styleId="documentskn-mlo4txt-bold">
    <w:name w:val="document_skn-mlo4_txt-bold"/>
    <w:basedOn w:val="DefaultParagraphFont"/>
    <w:rPr>
      <w:b/>
      <w:bCs/>
      <w:spacing w:val="20"/>
    </w:rPr>
  </w:style>
  <w:style w:type="paragraph" w:customStyle="1" w:styleId="documentskn-mlo4sec-exprulli">
    <w:name w:val="document_skn-mlo4_sec-expr_ul_li"/>
    <w:basedOn w:val="Normal"/>
  </w:style>
  <w:style w:type="paragraph" w:customStyle="1" w:styleId="documentskn-mlo4sec-exprullinth-last-child1">
    <w:name w:val="document_skn-mlo4_sec-expr_ul_li_nth-last-child(1)"/>
    <w:basedOn w:val="Normal"/>
  </w:style>
  <w:style w:type="character" w:customStyle="1" w:styleId="documentskn-mlo4mid-sectionleftmidcell">
    <w:name w:val="document_skn-mlo4_mid-section_leftmidcell"/>
    <w:basedOn w:val="DefaultParagraphFont"/>
  </w:style>
  <w:style w:type="paragraph" w:customStyle="1" w:styleId="documentskn-mlo4mid-sectionleftmidcellParagraph">
    <w:name w:val="document_skn-mlo4_mid-section_leftmidcell Paragraph"/>
    <w:basedOn w:val="Normal"/>
  </w:style>
  <w:style w:type="character" w:customStyle="1" w:styleId="documentskn-mlo4mid-sectionrightmidcell">
    <w:name w:val="document_skn-mlo4_mid-section_rightmidcell"/>
    <w:basedOn w:val="DefaultParagraphFont"/>
  </w:style>
  <w:style w:type="character" w:customStyle="1" w:styleId="documentskn-mlo4mid-sectiondiv">
    <w:name w:val="document_skn-mlo4_mid-section &gt; div"/>
    <w:basedOn w:val="DefaultParagraphFont"/>
  </w:style>
  <w:style w:type="paragraph" w:customStyle="1" w:styleId="documentskn-mlo4educationparagraphnth-last-child1">
    <w:name w:val="document_skn-mlo4_education_paragraph_nth-last-child(1)"/>
    <w:basedOn w:val="Normal"/>
  </w:style>
  <w:style w:type="table" w:customStyle="1" w:styleId="documentskn-mlo4mid-section">
    <w:name w:val="document_skn-mlo4_mid-section"/>
    <w:basedOn w:val="TableNormal"/>
    <w:tblPr/>
  </w:style>
  <w:style w:type="character" w:customStyle="1" w:styleId="documentparagraphTableexpr-date">
    <w:name w:val="document_paragraphTable_expr-date"/>
    <w:basedOn w:val="DefaultParagraphFont"/>
  </w:style>
  <w:style w:type="character" w:customStyle="1" w:styleId="documentskn-mlo4septr">
    <w:name w:val="document_skn-mlo4_septr"/>
    <w:basedOn w:val="DefaultParagraphFont"/>
    <w:rPr>
      <w:rFonts w:ascii="Open Sans Light" w:eastAsia="Open Sans Light" w:hAnsi="Open Sans Light" w:cs="Open Sans Light"/>
      <w:b w:val="0"/>
      <w:bCs w:val="0"/>
      <w:sz w:val="24"/>
      <w:szCs w:val="24"/>
    </w:rPr>
  </w:style>
  <w:style w:type="character" w:customStyle="1" w:styleId="documentskn-mlo4septremptyspan">
    <w:name w:val="document_skn-mlo4_septr &gt; emptyspan"/>
    <w:basedOn w:val="DefaultParagraphFont"/>
    <w:rPr>
      <w:rFonts w:ascii="Arial" w:eastAsia="Arial" w:hAnsi="Arial" w:cs="Arial"/>
      <w:sz w:val="24"/>
      <w:szCs w:val="24"/>
    </w:rPr>
  </w:style>
  <w:style w:type="paragraph" w:customStyle="1" w:styleId="documentskn-mlo4ulli">
    <w:name w:val="document_skn-mlo4_ul_li"/>
    <w:basedOn w:val="Normal"/>
    <w:pPr>
      <w:pBdr>
        <w:left w:val="none" w:sz="0" w:space="3" w:color="auto"/>
        <w:bottom w:val="none" w:sz="0" w:space="3" w:color="auto"/>
      </w:pBdr>
    </w:pPr>
  </w:style>
  <w:style w:type="paragraph" w:customStyle="1" w:styleId="documentskn-mlo4ullinth-last-child1">
    <w:name w:val="document_skn-mlo4_ul_li_nth-last-child(1)"/>
    <w:basedOn w:val="Normal"/>
  </w:style>
  <w:style w:type="paragraph" w:customStyle="1" w:styleId="documentskn-mlo4section">
    <w:name w:val="document_skn-mlo4_section"/>
    <w:basedOn w:val="Normal"/>
  </w:style>
  <w:style w:type="character" w:customStyle="1" w:styleId="documentskn-mlo4sectionCharacter">
    <w:name w:val="document_skn-mlo4_section Charact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897</Characters>
  <Application>Microsoft Office Word</Application>
  <DocSecurity>0</DocSecurity>
  <Lines>49</Lines>
  <Paragraphs>31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Bear</dc:title>
  <dc:creator>Leo Bear</dc:creator>
  <cp:lastModifiedBy>Leo Bear</cp:lastModifiedBy>
  <cp:revision>2</cp:revision>
  <cp:lastPrinted>2026-04-28T06:55:00Z</cp:lastPrinted>
  <dcterms:created xsi:type="dcterms:W3CDTF">2026-04-28T07:05:00Z</dcterms:created>
  <dcterms:modified xsi:type="dcterms:W3CDTF">2026-04-28T07:05:00Z</dcterms:modified>
</cp:coreProperties>
</file>